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44B4" w14:textId="77777777" w:rsidR="00613EC3" w:rsidRDefault="00BC2968">
      <w:pPr>
        <w:pBdr>
          <w:bottom w:val="single" w:sz="6" w:space="0" w:color="FFFFFF"/>
        </w:pBdr>
        <w:spacing w:line="200" w:lineRule="atLeast"/>
        <w:jc w:val="center"/>
        <w:rPr>
          <w:sz w:val="20"/>
          <w:szCs w:val="20"/>
        </w:rPr>
      </w:pPr>
      <w:r>
        <w:rPr>
          <w:b/>
          <w:bCs/>
          <w:caps/>
          <w:sz w:val="32"/>
          <w:szCs w:val="32"/>
        </w:rPr>
        <w:t>Linda Nguyen</w:t>
      </w:r>
    </w:p>
    <w:p w14:paraId="120D7F5E" w14:textId="77777777" w:rsidR="00613EC3" w:rsidRDefault="00BC2968">
      <w:pPr>
        <w:pBdr>
          <w:bottom w:val="single" w:sz="6" w:space="0" w:color="FFFFFF"/>
        </w:pBdr>
        <w:spacing w:line="200" w:lineRule="atLeast"/>
        <w:jc w:val="center"/>
        <w:rPr>
          <w:sz w:val="20"/>
          <w:szCs w:val="20"/>
        </w:rPr>
      </w:pPr>
      <w:r>
        <w:rPr>
          <w:sz w:val="20"/>
          <w:szCs w:val="20"/>
        </w:rPr>
        <w:t>Piscataway, NJ 08854</w:t>
      </w:r>
    </w:p>
    <w:p w14:paraId="2ADBE1B0" w14:textId="77777777" w:rsidR="00613EC3" w:rsidRDefault="00BC2968">
      <w:pPr>
        <w:pBdr>
          <w:bottom w:val="single" w:sz="6" w:space="0" w:color="FFFFFF"/>
        </w:pBdr>
        <w:spacing w:line="200" w:lineRule="atLeast"/>
        <w:jc w:val="center"/>
        <w:rPr>
          <w:sz w:val="20"/>
          <w:szCs w:val="20"/>
        </w:rPr>
      </w:pPr>
      <w:r>
        <w:rPr>
          <w:sz w:val="20"/>
          <w:szCs w:val="20"/>
        </w:rPr>
        <w:t>(732) 668</w:t>
      </w:r>
      <w:r>
        <w:rPr>
          <w:sz w:val="20"/>
          <w:szCs w:val="20"/>
        </w:rPr>
        <w:noBreakHyphen/>
        <w:t>8154</w:t>
      </w:r>
    </w:p>
    <w:p w14:paraId="506DDAAE" w14:textId="77777777" w:rsidR="00613EC3" w:rsidRPr="00D40EB7" w:rsidRDefault="00BC2968">
      <w:pPr>
        <w:pBdr>
          <w:bottom w:val="single" w:sz="6" w:space="0" w:color="FFFFFF"/>
        </w:pBdr>
        <w:spacing w:line="200" w:lineRule="atLeast"/>
        <w:jc w:val="center"/>
        <w:rPr>
          <w:sz w:val="20"/>
          <w:szCs w:val="20"/>
        </w:rPr>
      </w:pPr>
      <w:hyperlink r:id="rId8" w:history="1">
        <w:r w:rsidRPr="00D40EB7">
          <w:rPr>
            <w:color w:val="0000EE"/>
            <w:sz w:val="20"/>
            <w:szCs w:val="20"/>
            <w:u w:val="single" w:color="0000EE"/>
          </w:rPr>
          <w:t>ltn38@scarletmail.rutgers.edu</w:t>
        </w:r>
      </w:hyperlink>
      <w:r w:rsidRPr="00D40EB7">
        <w:rPr>
          <w:color w:val="000000"/>
          <w:sz w:val="20"/>
          <w:szCs w:val="20"/>
        </w:rPr>
        <w:t>, </w:t>
      </w:r>
      <w:hyperlink r:id="rId9" w:history="1">
        <w:r w:rsidRPr="00D40EB7">
          <w:rPr>
            <w:color w:val="0000EE"/>
            <w:sz w:val="20"/>
            <w:szCs w:val="20"/>
            <w:u w:val="single" w:color="0000EE"/>
          </w:rPr>
          <w:t>www.linkedin.com/in/linda</w:t>
        </w:r>
        <w:r w:rsidRPr="00D40EB7">
          <w:rPr>
            <w:color w:val="0000EE"/>
            <w:sz w:val="20"/>
            <w:szCs w:val="20"/>
            <w:u w:val="single" w:color="0000EE"/>
          </w:rPr>
          <w:noBreakHyphen/>
          <w:t>nguyen14</w:t>
        </w:r>
      </w:hyperlink>
    </w:p>
    <w:p w14:paraId="778F241A" w14:textId="77777777" w:rsidR="00D40EB7" w:rsidRDefault="00D40EB7" w:rsidP="00D40EB7">
      <w:pPr>
        <w:rPr>
          <w:b/>
          <w:bCs/>
          <w:sz w:val="20"/>
          <w:szCs w:val="20"/>
        </w:rPr>
      </w:pPr>
    </w:p>
    <w:p w14:paraId="07548016" w14:textId="4ACEB8AA" w:rsidR="00D40EB7" w:rsidRPr="00D40EB7" w:rsidRDefault="00D40EB7" w:rsidP="00D40EB7">
      <w:pPr>
        <w:rPr>
          <w:b/>
          <w:bCs/>
          <w:sz w:val="20"/>
          <w:szCs w:val="20"/>
        </w:rPr>
      </w:pPr>
      <w:r w:rsidRPr="00D40EB7">
        <w:rPr>
          <w:b/>
          <w:bCs/>
          <w:sz w:val="20"/>
          <w:szCs w:val="20"/>
        </w:rPr>
        <w:t>PROFESSIONAL SUMMARY:</w:t>
      </w:r>
    </w:p>
    <w:p w14:paraId="216B1277" w14:textId="454BAB29" w:rsidR="00613EC3" w:rsidRDefault="00D40EB7" w:rsidP="00D40EB7">
      <w:pPr>
        <w:ind w:firstLine="720"/>
        <w:rPr>
          <w:sz w:val="20"/>
          <w:szCs w:val="20"/>
        </w:rPr>
      </w:pPr>
      <w:r w:rsidRPr="00D40EB7">
        <w:rPr>
          <w:sz w:val="20"/>
          <w:szCs w:val="20"/>
        </w:rPr>
        <w:t xml:space="preserve">Detail-oriented Supply Chain Management student at Rutgers Business School with hands-on experience in business operations, administrative coordination, and customer service within fast-paced service environments. </w:t>
      </w:r>
      <w:r w:rsidR="008206B0">
        <w:rPr>
          <w:sz w:val="20"/>
          <w:szCs w:val="20"/>
        </w:rPr>
        <w:t>Recognized for</w:t>
      </w:r>
      <w:r w:rsidRPr="00D40EB7">
        <w:rPr>
          <w:sz w:val="20"/>
          <w:szCs w:val="20"/>
        </w:rPr>
        <w:t xml:space="preserve"> managing appointments, processing transactions, supporting compliance and billing tasks, and maintaining strong client relationships. Skilled in POS systems, Excel, and Python, with strengths in organization, communication, and workflow support. Fluent in Vietnamese and conversational in Mandarin, with a strong interest in operational efficiency and continuous improvement.</w:t>
      </w:r>
    </w:p>
    <w:p w14:paraId="74444E4E" w14:textId="77777777" w:rsidR="00D40EB7" w:rsidRDefault="00D40EB7">
      <w:pPr>
        <w:spacing w:line="200" w:lineRule="atLeast"/>
        <w:rPr>
          <w:b/>
          <w:bCs/>
          <w:caps/>
          <w:sz w:val="20"/>
          <w:szCs w:val="20"/>
        </w:rPr>
      </w:pPr>
    </w:p>
    <w:p w14:paraId="23B01D20" w14:textId="55D1FF84" w:rsidR="00613EC3" w:rsidRDefault="00BC2968">
      <w:pPr>
        <w:spacing w:line="200" w:lineRule="atLeast"/>
        <w:rPr>
          <w:b/>
          <w:bCs/>
          <w:caps/>
          <w:sz w:val="20"/>
          <w:szCs w:val="20"/>
        </w:rPr>
      </w:pPr>
      <w:r>
        <w:rPr>
          <w:b/>
          <w:bCs/>
          <w:caps/>
          <w:sz w:val="20"/>
          <w:szCs w:val="20"/>
        </w:rPr>
        <w:t>education:</w:t>
      </w:r>
    </w:p>
    <w:p w14:paraId="365A0973" w14:textId="77777777" w:rsidR="00613EC3" w:rsidRDefault="00BC2968">
      <w:pPr>
        <w:spacing w:line="200" w:lineRule="atLeast"/>
        <w:rPr>
          <w:sz w:val="20"/>
          <w:szCs w:val="20"/>
        </w:rPr>
      </w:pPr>
      <w:r>
        <w:rPr>
          <w:sz w:val="20"/>
          <w:szCs w:val="20"/>
        </w:rPr>
        <w:t>RUTGERS BUSINESS SCHOOL</w:t>
      </w:r>
    </w:p>
    <w:p w14:paraId="37295CCA" w14:textId="77777777" w:rsidR="00613EC3" w:rsidRDefault="00BC2968">
      <w:pPr>
        <w:tabs>
          <w:tab w:val="right" w:pos="9330"/>
        </w:tabs>
        <w:spacing w:line="200" w:lineRule="atLeast"/>
        <w:rPr>
          <w:rStyle w:val="fs13fw4"/>
          <w:sz w:val="20"/>
          <w:szCs w:val="20"/>
        </w:rPr>
      </w:pPr>
      <w:r>
        <w:rPr>
          <w:sz w:val="20"/>
          <w:szCs w:val="20"/>
        </w:rPr>
        <w:t>Rutgers, The State University of New Jersey</w:t>
      </w:r>
      <w:r>
        <w:rPr>
          <w:rStyle w:val="fs13fw4"/>
          <w:sz w:val="20"/>
          <w:szCs w:val="20"/>
        </w:rPr>
        <w:tab/>
      </w:r>
    </w:p>
    <w:p w14:paraId="48D98D52" w14:textId="77777777" w:rsidR="00613EC3" w:rsidRDefault="00BC2968">
      <w:pPr>
        <w:spacing w:line="200" w:lineRule="atLeast"/>
        <w:rPr>
          <w:rStyle w:val="fs13fw4overflow-hidden"/>
          <w:sz w:val="20"/>
          <w:szCs w:val="20"/>
        </w:rPr>
      </w:pPr>
      <w:r>
        <w:rPr>
          <w:rStyle w:val="fs13fw4overflow-hidden"/>
          <w:sz w:val="20"/>
          <w:szCs w:val="20"/>
        </w:rPr>
        <w:t>New Brunswick, New Jersey</w:t>
      </w:r>
    </w:p>
    <w:p w14:paraId="5D0F57C2" w14:textId="7FA0902C" w:rsidR="00613EC3" w:rsidRDefault="00BC2968">
      <w:pPr>
        <w:tabs>
          <w:tab w:val="right" w:pos="9330"/>
        </w:tabs>
        <w:spacing w:line="200" w:lineRule="atLeast"/>
        <w:rPr>
          <w:rStyle w:val="fs13fw4text-right"/>
          <w:sz w:val="20"/>
          <w:szCs w:val="20"/>
        </w:rPr>
      </w:pPr>
      <w:r>
        <w:rPr>
          <w:rStyle w:val="fs13fw4overflow-hidden"/>
          <w:sz w:val="20"/>
          <w:szCs w:val="20"/>
        </w:rPr>
        <w:t>Bachelor of Science, Supply Chain Management</w:t>
      </w:r>
      <w:r>
        <w:rPr>
          <w:rStyle w:val="fs13fw4text-right"/>
          <w:sz w:val="20"/>
          <w:szCs w:val="20"/>
        </w:rPr>
        <w:tab/>
      </w:r>
      <w:r>
        <w:rPr>
          <w:rStyle w:val="fs13fw4text-rightoverflow-hidden"/>
          <w:sz w:val="20"/>
          <w:szCs w:val="20"/>
        </w:rPr>
        <w:t>May 2027</w:t>
      </w:r>
    </w:p>
    <w:p w14:paraId="30A68691" w14:textId="77777777" w:rsidR="00613EC3" w:rsidRDefault="00BC2968">
      <w:pPr>
        <w:numPr>
          <w:ilvl w:val="0"/>
          <w:numId w:val="1"/>
        </w:numPr>
        <w:spacing w:line="200" w:lineRule="atLeast"/>
        <w:ind w:hanging="385"/>
        <w:rPr>
          <w:sz w:val="20"/>
          <w:szCs w:val="20"/>
        </w:rPr>
      </w:pPr>
      <w:r>
        <w:rPr>
          <w:sz w:val="20"/>
          <w:szCs w:val="20"/>
        </w:rPr>
        <w:t>GPA: 3.6</w:t>
      </w:r>
    </w:p>
    <w:p w14:paraId="7F854163" w14:textId="77777777" w:rsidR="00613EC3" w:rsidRDefault="00BC2968">
      <w:pPr>
        <w:spacing w:line="200" w:lineRule="atLeast"/>
        <w:rPr>
          <w:sz w:val="20"/>
          <w:szCs w:val="20"/>
        </w:rPr>
      </w:pPr>
      <w:r>
        <w:rPr>
          <w:sz w:val="20"/>
          <w:szCs w:val="20"/>
        </w:rPr>
        <w:t> </w:t>
      </w:r>
    </w:p>
    <w:p w14:paraId="362A7591" w14:textId="77777777" w:rsidR="00613EC3" w:rsidRDefault="00BC2968">
      <w:pPr>
        <w:spacing w:line="200" w:lineRule="atLeast"/>
        <w:rPr>
          <w:b/>
          <w:bCs/>
          <w:caps/>
          <w:sz w:val="20"/>
          <w:szCs w:val="20"/>
        </w:rPr>
      </w:pPr>
      <w:r>
        <w:rPr>
          <w:b/>
          <w:bCs/>
          <w:caps/>
          <w:sz w:val="20"/>
          <w:szCs w:val="20"/>
        </w:rPr>
        <w:t>professional experience:</w:t>
      </w:r>
    </w:p>
    <w:p w14:paraId="15ED063B" w14:textId="77777777" w:rsidR="00613EC3" w:rsidRDefault="00BC2968">
      <w:pPr>
        <w:tabs>
          <w:tab w:val="right" w:pos="9330"/>
        </w:tabs>
        <w:spacing w:line="200" w:lineRule="atLeast"/>
        <w:rPr>
          <w:rStyle w:val="fs13fw4text-right"/>
          <w:sz w:val="20"/>
          <w:szCs w:val="20"/>
        </w:rPr>
      </w:pPr>
      <w:r>
        <w:rPr>
          <w:rStyle w:val="fs13fw6"/>
          <w:b/>
          <w:bCs/>
          <w:sz w:val="20"/>
          <w:szCs w:val="20"/>
        </w:rPr>
        <w:t>Aha Nails &amp; Spa</w:t>
      </w:r>
      <w:r>
        <w:rPr>
          <w:rStyle w:val="fs13fw6undefinedtdn"/>
          <w:b/>
          <w:bCs/>
          <w:sz w:val="20"/>
          <w:szCs w:val="20"/>
        </w:rPr>
        <w:t>,</w:t>
      </w:r>
      <w:r>
        <w:rPr>
          <w:rStyle w:val="fs13fw4undefinedtdn"/>
          <w:sz w:val="20"/>
          <w:szCs w:val="20"/>
        </w:rPr>
        <w:t xml:space="preserve"> </w:t>
      </w:r>
      <w:r>
        <w:rPr>
          <w:rStyle w:val="fs13fw4"/>
          <w:sz w:val="20"/>
          <w:szCs w:val="20"/>
        </w:rPr>
        <w:t>Piscataway, New Jersey</w:t>
      </w:r>
      <w:r>
        <w:rPr>
          <w:rStyle w:val="fs13fw4text-right"/>
          <w:sz w:val="20"/>
          <w:szCs w:val="20"/>
        </w:rPr>
        <w:tab/>
        <w:t>Jun 2019 - Present</w:t>
      </w:r>
    </w:p>
    <w:p w14:paraId="4114D502" w14:textId="77777777" w:rsidR="00613EC3" w:rsidRDefault="00BC2968">
      <w:pPr>
        <w:spacing w:line="200" w:lineRule="atLeast"/>
        <w:rPr>
          <w:sz w:val="20"/>
          <w:szCs w:val="20"/>
        </w:rPr>
      </w:pPr>
      <w:r>
        <w:rPr>
          <w:rStyle w:val="fs13fw4overflow-hidden"/>
          <w:sz w:val="20"/>
          <w:szCs w:val="20"/>
        </w:rPr>
        <w:t>Business Operations &amp; Administrative Coordinator</w:t>
      </w:r>
      <w:r>
        <w:rPr>
          <w:sz w:val="20"/>
          <w:szCs w:val="20"/>
        </w:rPr>
        <w:t xml:space="preserve"> </w:t>
      </w:r>
    </w:p>
    <w:p w14:paraId="573C83D1" w14:textId="77777777" w:rsidR="00613EC3" w:rsidRDefault="00BC2968">
      <w:pPr>
        <w:numPr>
          <w:ilvl w:val="0"/>
          <w:numId w:val="2"/>
        </w:numPr>
        <w:spacing w:line="200" w:lineRule="atLeast"/>
        <w:ind w:hanging="385"/>
        <w:rPr>
          <w:sz w:val="20"/>
          <w:szCs w:val="20"/>
        </w:rPr>
      </w:pPr>
      <w:r>
        <w:rPr>
          <w:sz w:val="20"/>
          <w:szCs w:val="20"/>
        </w:rPr>
        <w:t>Support daily business operations by managing administrative tasks, license renewals, billing, and payroll for 5+ employees, processing dozens of transactions with zero compliance issues</w:t>
      </w:r>
    </w:p>
    <w:p w14:paraId="4799DDD0" w14:textId="77777777" w:rsidR="00613EC3" w:rsidRDefault="00BC2968">
      <w:pPr>
        <w:numPr>
          <w:ilvl w:val="0"/>
          <w:numId w:val="2"/>
        </w:numPr>
        <w:spacing w:line="200" w:lineRule="atLeast"/>
        <w:ind w:hanging="385"/>
        <w:rPr>
          <w:sz w:val="20"/>
          <w:szCs w:val="20"/>
        </w:rPr>
      </w:pPr>
      <w:r>
        <w:rPr>
          <w:sz w:val="20"/>
          <w:szCs w:val="20"/>
        </w:rPr>
        <w:t>Handle customer service needs for 50+ clients, maintaining strong relationships through timely issue resolution and consistent communication</w:t>
      </w:r>
    </w:p>
    <w:p w14:paraId="74DF5C2F" w14:textId="79CF605A" w:rsidR="00613EC3" w:rsidRDefault="00BC2968">
      <w:pPr>
        <w:numPr>
          <w:ilvl w:val="0"/>
          <w:numId w:val="2"/>
        </w:numPr>
        <w:spacing w:line="200" w:lineRule="atLeast"/>
        <w:ind w:hanging="385"/>
        <w:rPr>
          <w:sz w:val="20"/>
          <w:szCs w:val="20"/>
        </w:rPr>
      </w:pPr>
      <w:r>
        <w:rPr>
          <w:sz w:val="20"/>
          <w:szCs w:val="20"/>
        </w:rPr>
        <w:t xml:space="preserve">Oversaw marketing and social media content across multiple platforms, publishing regular weekly content to </w:t>
      </w:r>
      <w:r w:rsidR="00C57C2A">
        <w:rPr>
          <w:sz w:val="20"/>
          <w:szCs w:val="20"/>
        </w:rPr>
        <w:t>enhance</w:t>
      </w:r>
      <w:r>
        <w:rPr>
          <w:sz w:val="20"/>
          <w:szCs w:val="20"/>
        </w:rPr>
        <w:t xml:space="preserve"> brand visibility and engagement</w:t>
      </w:r>
    </w:p>
    <w:p w14:paraId="37E07F4B" w14:textId="77777777" w:rsidR="00613EC3" w:rsidRDefault="00BC2968">
      <w:pPr>
        <w:numPr>
          <w:ilvl w:val="0"/>
          <w:numId w:val="2"/>
        </w:numPr>
        <w:spacing w:line="200" w:lineRule="atLeast"/>
        <w:ind w:hanging="385"/>
        <w:rPr>
          <w:sz w:val="20"/>
          <w:szCs w:val="20"/>
        </w:rPr>
      </w:pPr>
      <w:r>
        <w:rPr>
          <w:sz w:val="20"/>
          <w:szCs w:val="20"/>
        </w:rPr>
        <w:t>Ensure the business stayed organized, compliant, and while supporting ongoing engagement with community initiatives</w:t>
      </w:r>
    </w:p>
    <w:p w14:paraId="3A8042C7" w14:textId="77777777" w:rsidR="00613EC3" w:rsidRDefault="00BC2968">
      <w:pPr>
        <w:spacing w:line="200" w:lineRule="atLeast"/>
        <w:rPr>
          <w:sz w:val="20"/>
          <w:szCs w:val="20"/>
        </w:rPr>
      </w:pPr>
      <w:r>
        <w:rPr>
          <w:sz w:val="20"/>
          <w:szCs w:val="20"/>
        </w:rPr>
        <w:t> </w:t>
      </w:r>
    </w:p>
    <w:p w14:paraId="658EA0A9" w14:textId="77777777" w:rsidR="00613EC3" w:rsidRDefault="00BC2968">
      <w:pPr>
        <w:tabs>
          <w:tab w:val="right" w:pos="9330"/>
        </w:tabs>
        <w:spacing w:line="200" w:lineRule="atLeast"/>
        <w:rPr>
          <w:rStyle w:val="fs13fw4text-right"/>
          <w:sz w:val="20"/>
          <w:szCs w:val="20"/>
        </w:rPr>
      </w:pPr>
      <w:r>
        <w:rPr>
          <w:rStyle w:val="fs13fw6"/>
          <w:b/>
          <w:bCs/>
          <w:sz w:val="20"/>
          <w:szCs w:val="20"/>
        </w:rPr>
        <w:t>Island Spa &amp; Sauna</w:t>
      </w:r>
      <w:r>
        <w:rPr>
          <w:rStyle w:val="fs13fw6undefinedtdn"/>
          <w:b/>
          <w:bCs/>
          <w:sz w:val="20"/>
          <w:szCs w:val="20"/>
        </w:rPr>
        <w:t>,</w:t>
      </w:r>
      <w:r>
        <w:rPr>
          <w:rStyle w:val="fs13fw4undefinedtdn"/>
          <w:sz w:val="20"/>
          <w:szCs w:val="20"/>
        </w:rPr>
        <w:t xml:space="preserve"> </w:t>
      </w:r>
      <w:r>
        <w:rPr>
          <w:rStyle w:val="fs13fw4"/>
          <w:sz w:val="20"/>
          <w:szCs w:val="20"/>
        </w:rPr>
        <w:t>Edison, New Jersey</w:t>
      </w:r>
      <w:r>
        <w:rPr>
          <w:rStyle w:val="fs13fw4text-right"/>
          <w:sz w:val="20"/>
          <w:szCs w:val="20"/>
        </w:rPr>
        <w:tab/>
        <w:t>Oct 2021 - Mar 2022</w:t>
      </w:r>
    </w:p>
    <w:p w14:paraId="2BB66177" w14:textId="77777777" w:rsidR="00613EC3" w:rsidRDefault="00BC2968">
      <w:pPr>
        <w:spacing w:line="200" w:lineRule="atLeast"/>
        <w:rPr>
          <w:sz w:val="20"/>
          <w:szCs w:val="20"/>
        </w:rPr>
      </w:pPr>
      <w:r>
        <w:rPr>
          <w:rStyle w:val="fs13fw4overflow-hidden"/>
          <w:sz w:val="20"/>
          <w:szCs w:val="20"/>
        </w:rPr>
        <w:t>Spa Attendant (Part Time)</w:t>
      </w:r>
      <w:r>
        <w:rPr>
          <w:sz w:val="20"/>
          <w:szCs w:val="20"/>
        </w:rPr>
        <w:t xml:space="preserve"> </w:t>
      </w:r>
    </w:p>
    <w:p w14:paraId="0EC5E58E" w14:textId="31E68162" w:rsidR="00613EC3" w:rsidRDefault="00BC2968">
      <w:pPr>
        <w:numPr>
          <w:ilvl w:val="0"/>
          <w:numId w:val="3"/>
        </w:numPr>
        <w:spacing w:line="200" w:lineRule="atLeast"/>
        <w:ind w:hanging="385"/>
        <w:rPr>
          <w:sz w:val="20"/>
          <w:szCs w:val="20"/>
        </w:rPr>
      </w:pPr>
      <w:r>
        <w:rPr>
          <w:sz w:val="20"/>
          <w:szCs w:val="20"/>
        </w:rPr>
        <w:t xml:space="preserve">Interacted with 20+ customers a day, </w:t>
      </w:r>
      <w:r w:rsidR="00C57C2A">
        <w:rPr>
          <w:sz w:val="20"/>
          <w:szCs w:val="20"/>
        </w:rPr>
        <w:t>handled</w:t>
      </w:r>
      <w:r>
        <w:rPr>
          <w:sz w:val="20"/>
          <w:szCs w:val="20"/>
        </w:rPr>
        <w:t xml:space="preserve"> appointment booking, calendar coordination, and client check-ins</w:t>
      </w:r>
    </w:p>
    <w:p w14:paraId="59042B76" w14:textId="77777777" w:rsidR="00613EC3" w:rsidRDefault="00BC2968">
      <w:pPr>
        <w:numPr>
          <w:ilvl w:val="0"/>
          <w:numId w:val="3"/>
        </w:numPr>
        <w:spacing w:line="200" w:lineRule="atLeast"/>
        <w:ind w:hanging="385"/>
        <w:rPr>
          <w:sz w:val="20"/>
          <w:szCs w:val="20"/>
        </w:rPr>
      </w:pPr>
      <w:r>
        <w:rPr>
          <w:sz w:val="20"/>
          <w:szCs w:val="20"/>
        </w:rPr>
        <w:t>Assisted clients from reception to massage rooms, ensuring comfort and professionalism</w:t>
      </w:r>
    </w:p>
    <w:p w14:paraId="10043486" w14:textId="77777777" w:rsidR="00613EC3" w:rsidRDefault="00BC2968">
      <w:pPr>
        <w:numPr>
          <w:ilvl w:val="0"/>
          <w:numId w:val="3"/>
        </w:numPr>
        <w:spacing w:line="200" w:lineRule="atLeast"/>
        <w:ind w:hanging="385"/>
        <w:rPr>
          <w:sz w:val="20"/>
          <w:szCs w:val="20"/>
        </w:rPr>
      </w:pPr>
      <w:r>
        <w:rPr>
          <w:sz w:val="20"/>
          <w:szCs w:val="20"/>
        </w:rPr>
        <w:t>Processed sales, payments, and receipts using POS systems with accuracy</w:t>
      </w:r>
    </w:p>
    <w:p w14:paraId="0C5FA651" w14:textId="77777777" w:rsidR="00613EC3" w:rsidRDefault="00BC2968">
      <w:pPr>
        <w:numPr>
          <w:ilvl w:val="0"/>
          <w:numId w:val="3"/>
        </w:numPr>
        <w:spacing w:line="200" w:lineRule="atLeast"/>
        <w:ind w:hanging="385"/>
        <w:rPr>
          <w:sz w:val="20"/>
          <w:szCs w:val="20"/>
        </w:rPr>
      </w:pPr>
      <w:r>
        <w:rPr>
          <w:sz w:val="20"/>
          <w:szCs w:val="20"/>
        </w:rPr>
        <w:t>Prepared and completed turnover sheets accurately for recordkeeping and workflow continuity</w:t>
      </w:r>
    </w:p>
    <w:p w14:paraId="4C7C164A" w14:textId="77777777" w:rsidR="00613EC3" w:rsidRDefault="00BC2968">
      <w:pPr>
        <w:spacing w:line="200" w:lineRule="atLeast"/>
        <w:rPr>
          <w:sz w:val="20"/>
          <w:szCs w:val="20"/>
        </w:rPr>
      </w:pPr>
      <w:r>
        <w:rPr>
          <w:sz w:val="20"/>
          <w:szCs w:val="20"/>
        </w:rPr>
        <w:t> </w:t>
      </w:r>
    </w:p>
    <w:p w14:paraId="4F6FFCCF" w14:textId="77777777" w:rsidR="00613EC3" w:rsidRDefault="00BC2968">
      <w:pPr>
        <w:spacing w:line="200" w:lineRule="atLeast"/>
        <w:rPr>
          <w:b/>
          <w:bCs/>
          <w:caps/>
          <w:sz w:val="20"/>
          <w:szCs w:val="20"/>
        </w:rPr>
      </w:pPr>
      <w:r>
        <w:rPr>
          <w:b/>
          <w:bCs/>
          <w:caps/>
          <w:sz w:val="20"/>
          <w:szCs w:val="20"/>
        </w:rPr>
        <w:t>skills:</w:t>
      </w:r>
    </w:p>
    <w:p w14:paraId="16426892" w14:textId="77777777" w:rsidR="00613EC3" w:rsidRDefault="00BC2968">
      <w:pPr>
        <w:numPr>
          <w:ilvl w:val="0"/>
          <w:numId w:val="4"/>
        </w:numPr>
        <w:spacing w:line="200" w:lineRule="atLeast"/>
        <w:ind w:hanging="385"/>
        <w:rPr>
          <w:sz w:val="20"/>
          <w:szCs w:val="20"/>
        </w:rPr>
      </w:pPr>
      <w:r>
        <w:rPr>
          <w:sz w:val="20"/>
          <w:szCs w:val="20"/>
        </w:rPr>
        <w:t>Languages: Fluent in Vietnamese; Conversational Proficiency in Mandarin</w:t>
      </w:r>
    </w:p>
    <w:p w14:paraId="0CB25493" w14:textId="2DAE6716" w:rsidR="00613EC3" w:rsidRDefault="00BC2968">
      <w:pPr>
        <w:numPr>
          <w:ilvl w:val="0"/>
          <w:numId w:val="4"/>
        </w:numPr>
        <w:spacing w:line="200" w:lineRule="atLeast"/>
        <w:ind w:hanging="385"/>
        <w:rPr>
          <w:sz w:val="20"/>
          <w:szCs w:val="20"/>
        </w:rPr>
      </w:pPr>
      <w:r>
        <w:rPr>
          <w:sz w:val="20"/>
          <w:szCs w:val="20"/>
        </w:rPr>
        <w:t xml:space="preserve">Technical Skills: </w:t>
      </w:r>
      <w:r w:rsidR="00D0758B">
        <w:rPr>
          <w:sz w:val="20"/>
          <w:szCs w:val="20"/>
        </w:rPr>
        <w:t xml:space="preserve">Intermediate </w:t>
      </w:r>
      <w:r>
        <w:rPr>
          <w:sz w:val="20"/>
          <w:szCs w:val="20"/>
        </w:rPr>
        <w:t>Python, Excel</w:t>
      </w:r>
    </w:p>
    <w:p w14:paraId="6D80CC1A" w14:textId="0842BFB7" w:rsidR="00613EC3" w:rsidRPr="00C57C2A" w:rsidRDefault="00BC2968" w:rsidP="00C57C2A">
      <w:pPr>
        <w:numPr>
          <w:ilvl w:val="0"/>
          <w:numId w:val="4"/>
        </w:numPr>
        <w:spacing w:line="200" w:lineRule="atLeast"/>
        <w:ind w:hanging="385"/>
        <w:rPr>
          <w:sz w:val="20"/>
          <w:szCs w:val="20"/>
        </w:rPr>
      </w:pPr>
      <w:r>
        <w:rPr>
          <w:sz w:val="20"/>
          <w:szCs w:val="20"/>
        </w:rPr>
        <w:t>Certifications &amp; Training: Economics Google Certificate, Supply Chain Management Google</w:t>
      </w:r>
      <w:r w:rsidR="00C57C2A">
        <w:rPr>
          <w:sz w:val="20"/>
          <w:szCs w:val="20"/>
        </w:rPr>
        <w:t xml:space="preserve"> </w:t>
      </w:r>
      <w:r w:rsidRPr="00C57C2A">
        <w:rPr>
          <w:sz w:val="20"/>
          <w:szCs w:val="20"/>
        </w:rPr>
        <w:t>Certificate</w:t>
      </w:r>
    </w:p>
    <w:p w14:paraId="0122F4B0" w14:textId="3153A4AE" w:rsidR="00613EC3" w:rsidRDefault="00613EC3" w:rsidP="00C57C2A">
      <w:pPr>
        <w:spacing w:line="200" w:lineRule="atLeast"/>
        <w:ind w:left="720"/>
        <w:rPr>
          <w:sz w:val="20"/>
          <w:szCs w:val="20"/>
        </w:rPr>
      </w:pPr>
    </w:p>
    <w:sectPr w:rsidR="00613EC3">
      <w:pgSz w:w="12225" w:h="15810"/>
      <w:pgMar w:top="1423" w:right="1423" w:bottom="1423" w:left="142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9DEDB80">
      <w:start w:val="1"/>
      <w:numFmt w:val="bullet"/>
      <w:lvlText w:val=""/>
      <w:lvlJc w:val="left"/>
      <w:pPr>
        <w:ind w:left="720" w:hanging="360"/>
      </w:pPr>
      <w:rPr>
        <w:rFonts w:ascii="Symbol" w:hAnsi="Symbol"/>
      </w:rPr>
    </w:lvl>
    <w:lvl w:ilvl="1" w:tplc="79D0A0EE">
      <w:start w:val="1"/>
      <w:numFmt w:val="bullet"/>
      <w:lvlText w:val="o"/>
      <w:lvlJc w:val="left"/>
      <w:pPr>
        <w:tabs>
          <w:tab w:val="num" w:pos="1440"/>
        </w:tabs>
        <w:ind w:left="1440" w:hanging="360"/>
      </w:pPr>
      <w:rPr>
        <w:rFonts w:ascii="Courier New" w:hAnsi="Courier New"/>
      </w:rPr>
    </w:lvl>
    <w:lvl w:ilvl="2" w:tplc="3F622004">
      <w:start w:val="1"/>
      <w:numFmt w:val="bullet"/>
      <w:lvlText w:val=""/>
      <w:lvlJc w:val="left"/>
      <w:pPr>
        <w:tabs>
          <w:tab w:val="num" w:pos="2160"/>
        </w:tabs>
        <w:ind w:left="2160" w:hanging="360"/>
      </w:pPr>
      <w:rPr>
        <w:rFonts w:ascii="Wingdings" w:hAnsi="Wingdings"/>
      </w:rPr>
    </w:lvl>
    <w:lvl w:ilvl="3" w:tplc="AC90BAC4">
      <w:start w:val="1"/>
      <w:numFmt w:val="bullet"/>
      <w:lvlText w:val=""/>
      <w:lvlJc w:val="left"/>
      <w:pPr>
        <w:tabs>
          <w:tab w:val="num" w:pos="2880"/>
        </w:tabs>
        <w:ind w:left="2880" w:hanging="360"/>
      </w:pPr>
      <w:rPr>
        <w:rFonts w:ascii="Symbol" w:hAnsi="Symbol"/>
      </w:rPr>
    </w:lvl>
    <w:lvl w:ilvl="4" w:tplc="8CCCE3FE">
      <w:start w:val="1"/>
      <w:numFmt w:val="bullet"/>
      <w:lvlText w:val="o"/>
      <w:lvlJc w:val="left"/>
      <w:pPr>
        <w:tabs>
          <w:tab w:val="num" w:pos="3600"/>
        </w:tabs>
        <w:ind w:left="3600" w:hanging="360"/>
      </w:pPr>
      <w:rPr>
        <w:rFonts w:ascii="Courier New" w:hAnsi="Courier New"/>
      </w:rPr>
    </w:lvl>
    <w:lvl w:ilvl="5" w:tplc="1570A7EC">
      <w:start w:val="1"/>
      <w:numFmt w:val="bullet"/>
      <w:lvlText w:val=""/>
      <w:lvlJc w:val="left"/>
      <w:pPr>
        <w:tabs>
          <w:tab w:val="num" w:pos="4320"/>
        </w:tabs>
        <w:ind w:left="4320" w:hanging="360"/>
      </w:pPr>
      <w:rPr>
        <w:rFonts w:ascii="Wingdings" w:hAnsi="Wingdings"/>
      </w:rPr>
    </w:lvl>
    <w:lvl w:ilvl="6" w:tplc="9600F870">
      <w:start w:val="1"/>
      <w:numFmt w:val="bullet"/>
      <w:lvlText w:val=""/>
      <w:lvlJc w:val="left"/>
      <w:pPr>
        <w:tabs>
          <w:tab w:val="num" w:pos="5040"/>
        </w:tabs>
        <w:ind w:left="5040" w:hanging="360"/>
      </w:pPr>
      <w:rPr>
        <w:rFonts w:ascii="Symbol" w:hAnsi="Symbol"/>
      </w:rPr>
    </w:lvl>
    <w:lvl w:ilvl="7" w:tplc="9EA231A8">
      <w:start w:val="1"/>
      <w:numFmt w:val="bullet"/>
      <w:lvlText w:val="o"/>
      <w:lvlJc w:val="left"/>
      <w:pPr>
        <w:tabs>
          <w:tab w:val="num" w:pos="5760"/>
        </w:tabs>
        <w:ind w:left="5760" w:hanging="360"/>
      </w:pPr>
      <w:rPr>
        <w:rFonts w:ascii="Courier New" w:hAnsi="Courier New"/>
      </w:rPr>
    </w:lvl>
    <w:lvl w:ilvl="8" w:tplc="5EFE89A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186A984">
      <w:start w:val="1"/>
      <w:numFmt w:val="bullet"/>
      <w:lvlText w:val=""/>
      <w:lvlJc w:val="left"/>
      <w:pPr>
        <w:ind w:left="720" w:hanging="360"/>
      </w:pPr>
      <w:rPr>
        <w:rFonts w:ascii="Symbol" w:hAnsi="Symbol"/>
      </w:rPr>
    </w:lvl>
    <w:lvl w:ilvl="1" w:tplc="D71039E2">
      <w:start w:val="1"/>
      <w:numFmt w:val="bullet"/>
      <w:lvlText w:val="o"/>
      <w:lvlJc w:val="left"/>
      <w:pPr>
        <w:tabs>
          <w:tab w:val="num" w:pos="1440"/>
        </w:tabs>
        <w:ind w:left="1440" w:hanging="360"/>
      </w:pPr>
      <w:rPr>
        <w:rFonts w:ascii="Courier New" w:hAnsi="Courier New"/>
      </w:rPr>
    </w:lvl>
    <w:lvl w:ilvl="2" w:tplc="E86AECA6">
      <w:start w:val="1"/>
      <w:numFmt w:val="bullet"/>
      <w:lvlText w:val=""/>
      <w:lvlJc w:val="left"/>
      <w:pPr>
        <w:tabs>
          <w:tab w:val="num" w:pos="2160"/>
        </w:tabs>
        <w:ind w:left="2160" w:hanging="360"/>
      </w:pPr>
      <w:rPr>
        <w:rFonts w:ascii="Wingdings" w:hAnsi="Wingdings"/>
      </w:rPr>
    </w:lvl>
    <w:lvl w:ilvl="3" w:tplc="27A8CFB0">
      <w:start w:val="1"/>
      <w:numFmt w:val="bullet"/>
      <w:lvlText w:val=""/>
      <w:lvlJc w:val="left"/>
      <w:pPr>
        <w:tabs>
          <w:tab w:val="num" w:pos="2880"/>
        </w:tabs>
        <w:ind w:left="2880" w:hanging="360"/>
      </w:pPr>
      <w:rPr>
        <w:rFonts w:ascii="Symbol" w:hAnsi="Symbol"/>
      </w:rPr>
    </w:lvl>
    <w:lvl w:ilvl="4" w:tplc="420E9ACC">
      <w:start w:val="1"/>
      <w:numFmt w:val="bullet"/>
      <w:lvlText w:val="o"/>
      <w:lvlJc w:val="left"/>
      <w:pPr>
        <w:tabs>
          <w:tab w:val="num" w:pos="3600"/>
        </w:tabs>
        <w:ind w:left="3600" w:hanging="360"/>
      </w:pPr>
      <w:rPr>
        <w:rFonts w:ascii="Courier New" w:hAnsi="Courier New"/>
      </w:rPr>
    </w:lvl>
    <w:lvl w:ilvl="5" w:tplc="F28ECF1C">
      <w:start w:val="1"/>
      <w:numFmt w:val="bullet"/>
      <w:lvlText w:val=""/>
      <w:lvlJc w:val="left"/>
      <w:pPr>
        <w:tabs>
          <w:tab w:val="num" w:pos="4320"/>
        </w:tabs>
        <w:ind w:left="4320" w:hanging="360"/>
      </w:pPr>
      <w:rPr>
        <w:rFonts w:ascii="Wingdings" w:hAnsi="Wingdings"/>
      </w:rPr>
    </w:lvl>
    <w:lvl w:ilvl="6" w:tplc="2410C7B0">
      <w:start w:val="1"/>
      <w:numFmt w:val="bullet"/>
      <w:lvlText w:val=""/>
      <w:lvlJc w:val="left"/>
      <w:pPr>
        <w:tabs>
          <w:tab w:val="num" w:pos="5040"/>
        </w:tabs>
        <w:ind w:left="5040" w:hanging="360"/>
      </w:pPr>
      <w:rPr>
        <w:rFonts w:ascii="Symbol" w:hAnsi="Symbol"/>
      </w:rPr>
    </w:lvl>
    <w:lvl w:ilvl="7" w:tplc="5DC6093E">
      <w:start w:val="1"/>
      <w:numFmt w:val="bullet"/>
      <w:lvlText w:val="o"/>
      <w:lvlJc w:val="left"/>
      <w:pPr>
        <w:tabs>
          <w:tab w:val="num" w:pos="5760"/>
        </w:tabs>
        <w:ind w:left="5760" w:hanging="360"/>
      </w:pPr>
      <w:rPr>
        <w:rFonts w:ascii="Courier New" w:hAnsi="Courier New"/>
      </w:rPr>
    </w:lvl>
    <w:lvl w:ilvl="8" w:tplc="1284ACE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A06BAD0">
      <w:start w:val="1"/>
      <w:numFmt w:val="bullet"/>
      <w:lvlText w:val=""/>
      <w:lvlJc w:val="left"/>
      <w:pPr>
        <w:ind w:left="720" w:hanging="360"/>
      </w:pPr>
      <w:rPr>
        <w:rFonts w:ascii="Symbol" w:hAnsi="Symbol"/>
      </w:rPr>
    </w:lvl>
    <w:lvl w:ilvl="1" w:tplc="6176891E">
      <w:start w:val="1"/>
      <w:numFmt w:val="bullet"/>
      <w:lvlText w:val="o"/>
      <w:lvlJc w:val="left"/>
      <w:pPr>
        <w:tabs>
          <w:tab w:val="num" w:pos="1440"/>
        </w:tabs>
        <w:ind w:left="1440" w:hanging="360"/>
      </w:pPr>
      <w:rPr>
        <w:rFonts w:ascii="Courier New" w:hAnsi="Courier New"/>
      </w:rPr>
    </w:lvl>
    <w:lvl w:ilvl="2" w:tplc="AC3046B4">
      <w:start w:val="1"/>
      <w:numFmt w:val="bullet"/>
      <w:lvlText w:val=""/>
      <w:lvlJc w:val="left"/>
      <w:pPr>
        <w:tabs>
          <w:tab w:val="num" w:pos="2160"/>
        </w:tabs>
        <w:ind w:left="2160" w:hanging="360"/>
      </w:pPr>
      <w:rPr>
        <w:rFonts w:ascii="Wingdings" w:hAnsi="Wingdings"/>
      </w:rPr>
    </w:lvl>
    <w:lvl w:ilvl="3" w:tplc="DDCA0FE2">
      <w:start w:val="1"/>
      <w:numFmt w:val="bullet"/>
      <w:lvlText w:val=""/>
      <w:lvlJc w:val="left"/>
      <w:pPr>
        <w:tabs>
          <w:tab w:val="num" w:pos="2880"/>
        </w:tabs>
        <w:ind w:left="2880" w:hanging="360"/>
      </w:pPr>
      <w:rPr>
        <w:rFonts w:ascii="Symbol" w:hAnsi="Symbol"/>
      </w:rPr>
    </w:lvl>
    <w:lvl w:ilvl="4" w:tplc="D2046452">
      <w:start w:val="1"/>
      <w:numFmt w:val="bullet"/>
      <w:lvlText w:val="o"/>
      <w:lvlJc w:val="left"/>
      <w:pPr>
        <w:tabs>
          <w:tab w:val="num" w:pos="3600"/>
        </w:tabs>
        <w:ind w:left="3600" w:hanging="360"/>
      </w:pPr>
      <w:rPr>
        <w:rFonts w:ascii="Courier New" w:hAnsi="Courier New"/>
      </w:rPr>
    </w:lvl>
    <w:lvl w:ilvl="5" w:tplc="379A7C40">
      <w:start w:val="1"/>
      <w:numFmt w:val="bullet"/>
      <w:lvlText w:val=""/>
      <w:lvlJc w:val="left"/>
      <w:pPr>
        <w:tabs>
          <w:tab w:val="num" w:pos="4320"/>
        </w:tabs>
        <w:ind w:left="4320" w:hanging="360"/>
      </w:pPr>
      <w:rPr>
        <w:rFonts w:ascii="Wingdings" w:hAnsi="Wingdings"/>
      </w:rPr>
    </w:lvl>
    <w:lvl w:ilvl="6" w:tplc="1256BC1E">
      <w:start w:val="1"/>
      <w:numFmt w:val="bullet"/>
      <w:lvlText w:val=""/>
      <w:lvlJc w:val="left"/>
      <w:pPr>
        <w:tabs>
          <w:tab w:val="num" w:pos="5040"/>
        </w:tabs>
        <w:ind w:left="5040" w:hanging="360"/>
      </w:pPr>
      <w:rPr>
        <w:rFonts w:ascii="Symbol" w:hAnsi="Symbol"/>
      </w:rPr>
    </w:lvl>
    <w:lvl w:ilvl="7" w:tplc="7F3E04CE">
      <w:start w:val="1"/>
      <w:numFmt w:val="bullet"/>
      <w:lvlText w:val="o"/>
      <w:lvlJc w:val="left"/>
      <w:pPr>
        <w:tabs>
          <w:tab w:val="num" w:pos="5760"/>
        </w:tabs>
        <w:ind w:left="5760" w:hanging="360"/>
      </w:pPr>
      <w:rPr>
        <w:rFonts w:ascii="Courier New" w:hAnsi="Courier New"/>
      </w:rPr>
    </w:lvl>
    <w:lvl w:ilvl="8" w:tplc="C7B85A8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43EE7A4">
      <w:start w:val="1"/>
      <w:numFmt w:val="bullet"/>
      <w:lvlText w:val=""/>
      <w:lvlJc w:val="left"/>
      <w:pPr>
        <w:ind w:left="720" w:hanging="360"/>
      </w:pPr>
      <w:rPr>
        <w:rFonts w:ascii="Symbol" w:hAnsi="Symbol"/>
      </w:rPr>
    </w:lvl>
    <w:lvl w:ilvl="1" w:tplc="127A2842">
      <w:start w:val="1"/>
      <w:numFmt w:val="bullet"/>
      <w:lvlText w:val="o"/>
      <w:lvlJc w:val="left"/>
      <w:pPr>
        <w:tabs>
          <w:tab w:val="num" w:pos="1440"/>
        </w:tabs>
        <w:ind w:left="1440" w:hanging="360"/>
      </w:pPr>
      <w:rPr>
        <w:rFonts w:ascii="Courier New" w:hAnsi="Courier New"/>
      </w:rPr>
    </w:lvl>
    <w:lvl w:ilvl="2" w:tplc="D9808156">
      <w:start w:val="1"/>
      <w:numFmt w:val="bullet"/>
      <w:lvlText w:val=""/>
      <w:lvlJc w:val="left"/>
      <w:pPr>
        <w:tabs>
          <w:tab w:val="num" w:pos="2160"/>
        </w:tabs>
        <w:ind w:left="2160" w:hanging="360"/>
      </w:pPr>
      <w:rPr>
        <w:rFonts w:ascii="Wingdings" w:hAnsi="Wingdings"/>
      </w:rPr>
    </w:lvl>
    <w:lvl w:ilvl="3" w:tplc="62C46F5E">
      <w:start w:val="1"/>
      <w:numFmt w:val="bullet"/>
      <w:lvlText w:val=""/>
      <w:lvlJc w:val="left"/>
      <w:pPr>
        <w:tabs>
          <w:tab w:val="num" w:pos="2880"/>
        </w:tabs>
        <w:ind w:left="2880" w:hanging="360"/>
      </w:pPr>
      <w:rPr>
        <w:rFonts w:ascii="Symbol" w:hAnsi="Symbol"/>
      </w:rPr>
    </w:lvl>
    <w:lvl w:ilvl="4" w:tplc="F07687FC">
      <w:start w:val="1"/>
      <w:numFmt w:val="bullet"/>
      <w:lvlText w:val="o"/>
      <w:lvlJc w:val="left"/>
      <w:pPr>
        <w:tabs>
          <w:tab w:val="num" w:pos="3600"/>
        </w:tabs>
        <w:ind w:left="3600" w:hanging="360"/>
      </w:pPr>
      <w:rPr>
        <w:rFonts w:ascii="Courier New" w:hAnsi="Courier New"/>
      </w:rPr>
    </w:lvl>
    <w:lvl w:ilvl="5" w:tplc="68B2EEA2">
      <w:start w:val="1"/>
      <w:numFmt w:val="bullet"/>
      <w:lvlText w:val=""/>
      <w:lvlJc w:val="left"/>
      <w:pPr>
        <w:tabs>
          <w:tab w:val="num" w:pos="4320"/>
        </w:tabs>
        <w:ind w:left="4320" w:hanging="360"/>
      </w:pPr>
      <w:rPr>
        <w:rFonts w:ascii="Wingdings" w:hAnsi="Wingdings"/>
      </w:rPr>
    </w:lvl>
    <w:lvl w:ilvl="6" w:tplc="654439F2">
      <w:start w:val="1"/>
      <w:numFmt w:val="bullet"/>
      <w:lvlText w:val=""/>
      <w:lvlJc w:val="left"/>
      <w:pPr>
        <w:tabs>
          <w:tab w:val="num" w:pos="5040"/>
        </w:tabs>
        <w:ind w:left="5040" w:hanging="360"/>
      </w:pPr>
      <w:rPr>
        <w:rFonts w:ascii="Symbol" w:hAnsi="Symbol"/>
      </w:rPr>
    </w:lvl>
    <w:lvl w:ilvl="7" w:tplc="48741B9C">
      <w:start w:val="1"/>
      <w:numFmt w:val="bullet"/>
      <w:lvlText w:val="o"/>
      <w:lvlJc w:val="left"/>
      <w:pPr>
        <w:tabs>
          <w:tab w:val="num" w:pos="5760"/>
        </w:tabs>
        <w:ind w:left="5760" w:hanging="360"/>
      </w:pPr>
      <w:rPr>
        <w:rFonts w:ascii="Courier New" w:hAnsi="Courier New"/>
      </w:rPr>
    </w:lvl>
    <w:lvl w:ilvl="8" w:tplc="B984B686">
      <w:start w:val="1"/>
      <w:numFmt w:val="bullet"/>
      <w:lvlText w:val=""/>
      <w:lvlJc w:val="left"/>
      <w:pPr>
        <w:tabs>
          <w:tab w:val="num" w:pos="6480"/>
        </w:tabs>
        <w:ind w:left="6480" w:hanging="360"/>
      </w:pPr>
      <w:rPr>
        <w:rFonts w:ascii="Wingdings" w:hAnsi="Wingdings"/>
      </w:rPr>
    </w:lvl>
  </w:abstractNum>
  <w:num w:numId="1" w16cid:durableId="1717853152">
    <w:abstractNumId w:val="0"/>
  </w:num>
  <w:num w:numId="2" w16cid:durableId="1882355581">
    <w:abstractNumId w:val="1"/>
  </w:num>
  <w:num w:numId="3" w16cid:durableId="564217436">
    <w:abstractNumId w:val="2"/>
  </w:num>
  <w:num w:numId="4" w16cid:durableId="192264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613EC3"/>
    <w:rsid w:val="00494565"/>
    <w:rsid w:val="00613EC3"/>
    <w:rsid w:val="008206B0"/>
    <w:rsid w:val="00BC2968"/>
    <w:rsid w:val="00BE22DE"/>
    <w:rsid w:val="00C57C2A"/>
    <w:rsid w:val="00D0758B"/>
    <w:rsid w:val="00D40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C2F0"/>
  <w15:docId w15:val="{4D4BF874-88AA-4B56-B659-632D1BFB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3fw6w100overflow-hidden">
    <w:name w:val="fs13 fw6 w100 overflow-hidden"/>
    <w:basedOn w:val="DefaultParagraphFont"/>
  </w:style>
  <w:style w:type="character" w:customStyle="1" w:styleId="fs13fw4">
    <w:name w:val="fs13 fw4"/>
    <w:basedOn w:val="DefaultParagraphFont"/>
  </w:style>
  <w:style w:type="character" w:customStyle="1" w:styleId="fs13fw4overflow-hidden">
    <w:name w:val="fs13 fw4 overflow-hidden"/>
    <w:basedOn w:val="DefaultParagraphFont"/>
  </w:style>
  <w:style w:type="character" w:customStyle="1" w:styleId="fs13fw4text-right">
    <w:name w:val="fs13 fw4 text-right"/>
    <w:basedOn w:val="DefaultParagraphFont"/>
  </w:style>
  <w:style w:type="character" w:customStyle="1" w:styleId="fs13fw4text-rightoverflow-hidden">
    <w:name w:val="fs13 fw4 text-right overflow-hidden"/>
    <w:basedOn w:val="DefaultParagraphFont"/>
  </w:style>
  <w:style w:type="paragraph" w:customStyle="1" w:styleId="liMsoNormal">
    <w:name w:val="li_MsoNormal"/>
    <w:basedOn w:val="Normal"/>
    <w:pPr>
      <w:spacing w:line="240" w:lineRule="atLeast"/>
    </w:pPr>
  </w:style>
  <w:style w:type="character" w:customStyle="1" w:styleId="fs13fw6undefinedtdn">
    <w:name w:val="fs13 fw6 undefined tdn"/>
    <w:basedOn w:val="DefaultParagraphFont"/>
  </w:style>
  <w:style w:type="character" w:customStyle="1" w:styleId="fs13fw6">
    <w:name w:val="fs13 fw6"/>
    <w:basedOn w:val="DefaultParagraphFont"/>
  </w:style>
  <w:style w:type="character" w:customStyle="1" w:styleId="fs13fw4undefinedtdn">
    <w:name w:val="fs13 fw4 undefined td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tn38@scarletmail.rutgers.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linda-nguyen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076d569-55c0-42ee-9b2a-87490f9fb4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EA037BE267AD438719DCAB83AFB62D" ma:contentTypeVersion="5" ma:contentTypeDescription="Create a new document." ma:contentTypeScope="" ma:versionID="c7874544bd9a493e904d4b7dcdb7f9d3">
  <xsd:schema xmlns:xsd="http://www.w3.org/2001/XMLSchema" xmlns:xs="http://www.w3.org/2001/XMLSchema" xmlns:p="http://schemas.microsoft.com/office/2006/metadata/properties" xmlns:ns3="2076d569-55c0-42ee-9b2a-87490f9fb483" targetNamespace="http://schemas.microsoft.com/office/2006/metadata/properties" ma:root="true" ma:fieldsID="e42eca74ed5d51ef283c42c948913a9f" ns3:_="">
    <xsd:import namespace="2076d569-55c0-42ee-9b2a-87490f9fb4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6d569-55c0-42ee-9b2a-87490f9fb4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8072D3-9DC1-4AAD-8A87-FD9C672CBA5C}">
  <ds:schemaRefs>
    <ds:schemaRef ds:uri="http://schemas.microsoft.com/office/2006/metadata/properties"/>
    <ds:schemaRef ds:uri="http://schemas.microsoft.com/office/infopath/2007/PartnerControls"/>
    <ds:schemaRef ds:uri="2076d569-55c0-42ee-9b2a-87490f9fb483"/>
  </ds:schemaRefs>
</ds:datastoreItem>
</file>

<file path=customXml/itemProps2.xml><?xml version="1.0" encoding="utf-8"?>
<ds:datastoreItem xmlns:ds="http://schemas.openxmlformats.org/officeDocument/2006/customXml" ds:itemID="{BC9CD9F2-19C7-458E-8B2D-CF1984405ABB}">
  <ds:schemaRefs>
    <ds:schemaRef ds:uri="http://schemas.microsoft.com/sharepoint/v3/contenttype/forms"/>
  </ds:schemaRefs>
</ds:datastoreItem>
</file>

<file path=customXml/itemProps3.xml><?xml version="1.0" encoding="utf-8"?>
<ds:datastoreItem xmlns:ds="http://schemas.openxmlformats.org/officeDocument/2006/customXml" ds:itemID="{5F6D954A-F108-4A4E-8FB2-AD49B1CF9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6d569-55c0-42ee-9b2a-87490f9fb4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Linda Nguyen</cp:lastModifiedBy>
  <cp:revision>3</cp:revision>
  <cp:lastPrinted>2026-02-11T04:13:00Z</cp:lastPrinted>
  <dcterms:created xsi:type="dcterms:W3CDTF">2026-02-11T04:23:00Z</dcterms:created>
  <dcterms:modified xsi:type="dcterms:W3CDTF">2026-02-11T14:35:00Z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7a37f168-ddf0-488e-8f2e-db0ddf0a9485</vt:lpwstr>
  </property>
  <property fmtid="{D5CDD505-2E9C-101B-9397-08002B2CF9AE}" pid="3" name="ContentTypeId">
    <vt:lpwstr>0x01010034EA037BE267AD438719DCAB83AFB62D</vt:lpwstr>
  </property>
</Properties>
</file>